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b/>
          <w:bCs/>
          <w:color w:val="800000"/>
          <w:sz w:val="28"/>
          <w:szCs w:val="28"/>
          <w:u w:val="double"/>
        </w:rPr>
      </w:pPr>
      <w:bookmarkStart w:id="0" w:name="_GoBack"/>
      <w:bookmarkEnd w:id="0"/>
      <w:r>
        <w:rPr>
          <w:b/>
          <w:bCs/>
          <w:color w:val="800000"/>
          <w:sz w:val="28"/>
          <w:szCs w:val="28"/>
          <w:u w:val="double"/>
          <w:lang w:val="en-US"/>
        </w:rPr>
        <w:t>Lesson: 12</w:t>
      </w:r>
    </w:p>
    <w:p>
      <w:pPr>
        <w:pStyle w:val="style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 xml:space="preserve">Staying Safe Online </w:t>
      </w:r>
    </w:p>
    <w:p>
      <w:pPr>
        <w:pStyle w:val="style0"/>
        <w:jc w:val="both"/>
        <w:rPr/>
      </w:pPr>
      <w:r>
        <w:t>1. Staying Safe Online – Friends of Friends Network Online</w:t>
      </w:r>
    </w:p>
    <w:p>
      <w:pPr>
        <w:pStyle w:val="style0"/>
        <w:jc w:val="both"/>
        <w:rPr/>
      </w:pPr>
      <w:r>
        <w:rPr>
          <w:lang w:val="en-US"/>
        </w:rPr>
        <w:t xml:space="preserve">a. </w:t>
      </w:r>
      <w:r>
        <w:t>What is a Friend of a Friend?</w:t>
      </w:r>
    </w:p>
    <w:p>
      <w:pPr>
        <w:pStyle w:val="style0"/>
        <w:jc w:val="both"/>
        <w:rPr/>
      </w:pPr>
      <w:r>
        <w:rPr>
          <w:lang w:val="en-US"/>
        </w:rPr>
        <w:t xml:space="preserve">Ans: </w:t>
      </w:r>
      <w:r>
        <w:t>A friend of a friend is someone you do not know, but they are connected to one of your online friends.</w:t>
      </w:r>
    </w:p>
    <w:p>
      <w:pPr>
        <w:pStyle w:val="style0"/>
        <w:jc w:val="both"/>
        <w:rPr/>
      </w:pPr>
      <w:r>
        <w:rPr>
          <w:lang w:val="en-US"/>
        </w:rPr>
        <w:t xml:space="preserve">b. </w:t>
      </w:r>
      <w:r>
        <w:t>They are still strangers</w:t>
      </w:r>
      <w:r>
        <w:rPr>
          <w:lang w:val="en-US"/>
        </w:rPr>
        <w:t>:</w:t>
      </w:r>
    </w:p>
    <w:p>
      <w:pPr>
        <w:pStyle w:val="style179"/>
        <w:numPr>
          <w:ilvl w:val="0"/>
          <w:numId w:val="1"/>
        </w:numPr>
        <w:jc w:val="both"/>
        <w:rPr/>
      </w:pPr>
      <w:r>
        <w:t>Do not share your personal information.</w:t>
      </w:r>
    </w:p>
    <w:p>
      <w:pPr>
        <w:pStyle w:val="style179"/>
        <w:numPr>
          <w:ilvl w:val="0"/>
          <w:numId w:val="1"/>
        </w:numPr>
        <w:jc w:val="both"/>
        <w:rPr/>
      </w:pPr>
      <w:r>
        <w:t>Do not accept every friend request.</w:t>
      </w:r>
    </w:p>
    <w:p>
      <w:pPr>
        <w:pStyle w:val="style179"/>
        <w:numPr>
          <w:ilvl w:val="0"/>
          <w:numId w:val="1"/>
        </w:numPr>
        <w:jc w:val="both"/>
        <w:rPr/>
      </w:pPr>
      <w:r>
        <w:t>Ask a trusted adult if you are unsure.</w:t>
      </w:r>
    </w:p>
    <w:p>
      <w:pPr>
        <w:pStyle w:val="style179"/>
        <w:numPr>
          <w:ilvl w:val="0"/>
          <w:numId w:val="1"/>
        </w:numPr>
        <w:jc w:val="both"/>
        <w:rPr/>
      </w:pPr>
      <w:r>
        <w:t>A friend of your friend is not always your friend.</w:t>
      </w:r>
    </w:p>
    <w:p>
      <w:pPr>
        <w:pStyle w:val="style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Lesson: 13</w:t>
      </w:r>
    </w:p>
    <w:p>
      <w:pPr>
        <w:pStyle w:val="style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 xml:space="preserve">Staying Safe Online </w:t>
      </w:r>
    </w:p>
    <w:p>
      <w:pPr>
        <w:pStyle w:val="style0"/>
        <w:jc w:val="both"/>
        <w:rPr/>
      </w:pPr>
      <w:r>
        <w:t>2. Staying Safe Online – How to Protect Yourself from Cyberbullying</w:t>
      </w:r>
    </w:p>
    <w:p>
      <w:pPr>
        <w:pStyle w:val="style0"/>
        <w:jc w:val="both"/>
        <w:rPr/>
      </w:pPr>
      <w:r>
        <w:rPr>
          <w:lang w:val="en-US"/>
        </w:rPr>
        <w:t xml:space="preserve">a. </w:t>
      </w:r>
      <w:r>
        <w:t>What is Cyberbullying?</w:t>
      </w:r>
    </w:p>
    <w:p>
      <w:pPr>
        <w:pStyle w:val="style0"/>
        <w:jc w:val="both"/>
        <w:rPr/>
      </w:pPr>
      <w:r>
        <w:rPr>
          <w:lang w:val="en-US"/>
        </w:rPr>
        <w:t xml:space="preserve">Ans: </w:t>
      </w:r>
      <w:r>
        <w:t>Cyberbullying means being unkind or hurting someone online through messages, pictures, or comments.</w:t>
      </w:r>
    </w:p>
    <w:p>
      <w:pPr>
        <w:pStyle w:val="style0"/>
        <w:jc w:val="both"/>
        <w:rPr/>
      </w:pPr>
      <w:r>
        <w:rPr>
          <w:lang w:val="en-US"/>
        </w:rPr>
        <w:t xml:space="preserve">b. </w:t>
      </w:r>
      <w:r>
        <w:t>How to Stay Safe:</w:t>
      </w:r>
    </w:p>
    <w:p>
      <w:pPr>
        <w:pStyle w:val="style179"/>
        <w:numPr>
          <w:ilvl w:val="0"/>
          <w:numId w:val="2"/>
        </w:numPr>
        <w:jc w:val="both"/>
        <w:rPr/>
      </w:pPr>
      <w:r>
        <w:t>Do not reply to mean messages.</w:t>
      </w:r>
    </w:p>
    <w:p>
      <w:pPr>
        <w:pStyle w:val="style179"/>
        <w:numPr>
          <w:ilvl w:val="0"/>
          <w:numId w:val="2"/>
        </w:numPr>
        <w:jc w:val="both"/>
        <w:rPr/>
      </w:pPr>
      <w:r>
        <w:t>Block the bully.</w:t>
      </w:r>
    </w:p>
    <w:p>
      <w:pPr>
        <w:pStyle w:val="style179"/>
        <w:numPr>
          <w:ilvl w:val="0"/>
          <w:numId w:val="2"/>
        </w:numPr>
        <w:jc w:val="both"/>
        <w:rPr/>
      </w:pPr>
      <w:r>
        <w:t>Save the messages as proof.</w:t>
      </w:r>
    </w:p>
    <w:p>
      <w:pPr>
        <w:pStyle w:val="style179"/>
        <w:numPr>
          <w:ilvl w:val="0"/>
          <w:numId w:val="2"/>
        </w:numPr>
        <w:jc w:val="both"/>
        <w:rPr/>
      </w:pPr>
      <w:r>
        <w:t>Tell your parents or teacher.</w:t>
      </w:r>
    </w:p>
    <w:p>
      <w:pPr>
        <w:pStyle w:val="style179"/>
        <w:numPr>
          <w:ilvl w:val="0"/>
          <w:numId w:val="2"/>
        </w:numPr>
        <w:jc w:val="both"/>
        <w:rPr/>
      </w:pPr>
      <w:r>
        <w:t>Be kind to everyone online.</w:t>
      </w:r>
    </w:p>
    <w:p>
      <w:pPr>
        <w:pStyle w:val="style179"/>
        <w:numPr>
          <w:ilvl w:val="0"/>
          <w:numId w:val="2"/>
        </w:numPr>
        <w:jc w:val="both"/>
        <w:rPr/>
      </w:pPr>
      <w:r>
        <w:t>Speak up. Don't stay silent.</w:t>
      </w:r>
    </w:p>
    <w:p>
      <w:pPr>
        <w:pStyle w:val="style0"/>
        <w:numPr>
          <w:ilvl w:val="0"/>
          <w:numId w:val="0"/>
        </w:numPr>
        <w:jc w:val="both"/>
        <w:rPr/>
      </w:pPr>
    </w:p>
    <w:p>
      <w:pPr>
        <w:pStyle w:val="style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Lesson: 20</w:t>
      </w:r>
    </w:p>
    <w:p>
      <w:pPr>
        <w:pStyle w:val="style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 xml:space="preserve">Staying Safe Online </w:t>
      </w:r>
    </w:p>
    <w:p>
      <w:pPr>
        <w:pStyle w:val="style0"/>
        <w:jc w:val="both"/>
        <w:rPr/>
      </w:pPr>
      <w:r>
        <w:t>3. Staying Safe Online – How to Keep Yourself Safe Online</w:t>
      </w:r>
    </w:p>
    <w:p>
      <w:pPr>
        <w:pStyle w:val="style0"/>
        <w:jc w:val="both"/>
        <w:rPr/>
      </w:pPr>
      <w:r>
        <w:rPr>
          <w:lang w:val="en-US"/>
        </w:rPr>
        <w:t xml:space="preserve">a. We can </w:t>
      </w:r>
      <w:r>
        <w:t>Stay Safe</w:t>
      </w:r>
      <w:r>
        <w:rPr>
          <w:lang w:val="en-US"/>
        </w:rPr>
        <w:t xml:space="preserve"> Online </w:t>
      </w:r>
      <w:r>
        <w:t>by:</w:t>
      </w:r>
    </w:p>
    <w:p>
      <w:pPr>
        <w:pStyle w:val="style179"/>
        <w:numPr>
          <w:ilvl w:val="0"/>
          <w:numId w:val="3"/>
        </w:numPr>
        <w:jc w:val="both"/>
        <w:rPr/>
      </w:pPr>
      <w:r>
        <w:t>Keep your password secret.</w:t>
      </w:r>
    </w:p>
    <w:p>
      <w:pPr>
        <w:pStyle w:val="style179"/>
        <w:numPr>
          <w:ilvl w:val="0"/>
          <w:numId w:val="3"/>
        </w:numPr>
        <w:jc w:val="both"/>
        <w:rPr/>
      </w:pPr>
      <w:r>
        <w:t>Never share your full name, address, school, or phone number.</w:t>
      </w:r>
    </w:p>
    <w:p>
      <w:pPr>
        <w:pStyle w:val="style179"/>
        <w:numPr>
          <w:ilvl w:val="0"/>
          <w:numId w:val="3"/>
        </w:numPr>
        <w:jc w:val="both"/>
        <w:rPr/>
      </w:pPr>
      <w:r>
        <w:t>Ask an adult before downloading apps or clicking links.</w:t>
      </w:r>
    </w:p>
    <w:p>
      <w:pPr>
        <w:pStyle w:val="style179"/>
        <w:numPr>
          <w:ilvl w:val="0"/>
          <w:numId w:val="3"/>
        </w:numPr>
        <w:jc w:val="both"/>
        <w:rPr/>
      </w:pPr>
      <w:r>
        <w:t>Use kind words online.</w:t>
      </w:r>
    </w:p>
    <w:p>
      <w:pPr>
        <w:pStyle w:val="style179"/>
        <w:numPr>
          <w:ilvl w:val="0"/>
          <w:numId w:val="3"/>
        </w:numPr>
        <w:jc w:val="both"/>
        <w:rPr/>
      </w:pPr>
      <w:r>
        <w:t>Tell a trusted adult if something makes you uncomfortable.</w:t>
      </w:r>
    </w:p>
    <w:p>
      <w:pPr>
        <w:pStyle w:val="style0"/>
        <w:numPr>
          <w:ilvl w:val="0"/>
          <w:numId w:val="0"/>
        </w:numPr>
        <w:jc w:val="both"/>
        <w:rPr/>
      </w:pPr>
      <w:r>
        <w:rPr>
          <w:lang w:val="en-US"/>
        </w:rPr>
        <w:t xml:space="preserve">c. </w:t>
      </w:r>
      <w:r>
        <w:t>Why You Should Never Meet Someone You Only Know Online</w:t>
      </w:r>
      <w:r>
        <w:rPr>
          <w:lang w:val="en-US"/>
        </w:rPr>
        <w:t>?</w:t>
      </w:r>
    </w:p>
    <w:p>
      <w:pPr>
        <w:pStyle w:val="style179"/>
        <w:numPr>
          <w:ilvl w:val="0"/>
          <w:numId w:val="3"/>
        </w:numPr>
        <w:jc w:val="both"/>
        <w:rPr/>
      </w:pPr>
      <w:r>
        <w:t>People online may pretend to be someone else.</w:t>
      </w:r>
    </w:p>
    <w:p>
      <w:pPr>
        <w:pStyle w:val="style179"/>
        <w:numPr>
          <w:ilvl w:val="0"/>
          <w:numId w:val="3"/>
        </w:numPr>
        <w:jc w:val="both"/>
        <w:rPr/>
      </w:pPr>
      <w:r>
        <w:t>Never meet an online friend in real life without your parents or a trusted adult.</w:t>
      </w:r>
    </w:p>
    <w:p>
      <w:pPr>
        <w:pStyle w:val="style179"/>
        <w:numPr>
          <w:ilvl w:val="0"/>
          <w:numId w:val="3"/>
        </w:numPr>
        <w:jc w:val="both"/>
        <w:rPr/>
      </w:pPr>
      <w:r>
        <w:t>Online friends are still strangers until a trusted adult knows they are safe.</w:t>
      </w:r>
    </w:p>
    <w:p>
      <w:pPr>
        <w:pStyle w:val="style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Lesson: 21</w:t>
      </w:r>
    </w:p>
    <w:p>
      <w:pPr>
        <w:pStyle w:val="style0"/>
        <w:jc w:val="both"/>
        <w:rPr/>
      </w:pPr>
      <w:r>
        <w:rPr>
          <w:b/>
          <w:bCs/>
          <w:color w:val="800000"/>
          <w:sz w:val="28"/>
          <w:szCs w:val="28"/>
          <w:u w:val="double"/>
          <w:lang w:val="en-US"/>
        </w:rPr>
        <w:t>Staying Safe Online</w:t>
      </w:r>
      <w:r>
        <w:rPr>
          <w:lang w:val="en-US"/>
        </w:rPr>
        <w:t xml:space="preserve"> </w:t>
      </w:r>
    </w:p>
    <w:p>
      <w:pPr>
        <w:pStyle w:val="style0"/>
        <w:jc w:val="both"/>
        <w:rPr/>
      </w:pPr>
      <w:r>
        <w:t>4. Staying Safe Online – What to Do If You Think You Are in Danger</w:t>
      </w:r>
    </w:p>
    <w:p>
      <w:pPr>
        <w:pStyle w:val="style0"/>
        <w:numPr>
          <w:ilvl w:val="0"/>
          <w:numId w:val="0"/>
        </w:numPr>
        <w:jc w:val="both"/>
        <w:rPr/>
      </w:pPr>
      <w:r>
        <w:rPr>
          <w:lang w:val="en-US"/>
        </w:rPr>
        <w:t xml:space="preserve">a. </w:t>
      </w:r>
      <w:r>
        <w:t>If you feel scared or unsafe online:</w:t>
      </w:r>
    </w:p>
    <w:p>
      <w:pPr>
        <w:pStyle w:val="style179"/>
        <w:numPr>
          <w:ilvl w:val="0"/>
          <w:numId w:val="4"/>
        </w:numPr>
        <w:jc w:val="both"/>
        <w:rPr/>
      </w:pPr>
      <w:r>
        <w:t>Stop using the website or app.</w:t>
      </w:r>
    </w:p>
    <w:p>
      <w:pPr>
        <w:pStyle w:val="style179"/>
        <w:numPr>
          <w:ilvl w:val="0"/>
          <w:numId w:val="4"/>
        </w:numPr>
        <w:jc w:val="both"/>
        <w:rPr/>
      </w:pPr>
      <w:r>
        <w:t>Do not reply to the person.</w:t>
      </w:r>
    </w:p>
    <w:p>
      <w:pPr>
        <w:pStyle w:val="style179"/>
        <w:numPr>
          <w:ilvl w:val="0"/>
          <w:numId w:val="4"/>
        </w:numPr>
        <w:jc w:val="both"/>
        <w:rPr/>
      </w:pPr>
      <w:r>
        <w:t>Block and report them.</w:t>
      </w:r>
    </w:p>
    <w:p>
      <w:pPr>
        <w:pStyle w:val="style179"/>
        <w:numPr>
          <w:ilvl w:val="0"/>
          <w:numId w:val="4"/>
        </w:numPr>
        <w:jc w:val="both"/>
        <w:rPr/>
      </w:pPr>
      <w:r>
        <w:t>Tell your parents, teacher, or another trusted adult immediately.</w:t>
      </w:r>
    </w:p>
    <w:p>
      <w:pPr>
        <w:pStyle w:val="style179"/>
        <w:numPr>
          <w:ilvl w:val="0"/>
          <w:numId w:val="4"/>
        </w:numPr>
        <w:jc w:val="both"/>
        <w:rPr/>
      </w:pPr>
      <w:r>
        <w:t>Ask for help. Never keep it a secret.</w:t>
      </w:r>
    </w:p>
    <w:p>
      <w:pPr>
        <w:pStyle w:val="style179"/>
        <w:numPr>
          <w:ilvl w:val="0"/>
          <w:numId w:val="4"/>
        </w:numPr>
        <w:jc w:val="both"/>
        <w:rPr/>
      </w:pPr>
      <w:r>
        <w:t>If something feels wrong online, tell a trusted adult right away.</w:t>
      </w:r>
    </w:p>
    <w:p>
      <w:pPr>
        <w:pStyle w:val="style0"/>
        <w:jc w:val="both"/>
        <w:rPr/>
      </w:pPr>
      <w:r>
        <w:rPr>
          <w:lang w:val="en-US"/>
        </w:rPr>
        <w:t>b.</w:t>
      </w:r>
      <w:r>
        <w:t>Rules</w:t>
      </w:r>
      <w:r>
        <w:rPr>
          <w:lang w:val="en-US"/>
        </w:rPr>
        <w:t xml:space="preserve"> to follow</w:t>
      </w:r>
      <w:r>
        <w:t>:</w:t>
      </w:r>
    </w:p>
    <w:p>
      <w:pPr>
        <w:pStyle w:val="style179"/>
        <w:numPr>
          <w:ilvl w:val="0"/>
          <w:numId w:val="5"/>
        </w:numPr>
        <w:jc w:val="both"/>
        <w:rPr/>
      </w:pPr>
      <w:r>
        <w:t>Keep your personal information private.</w:t>
      </w:r>
    </w:p>
    <w:p>
      <w:pPr>
        <w:pStyle w:val="style179"/>
        <w:numPr>
          <w:ilvl w:val="0"/>
          <w:numId w:val="5"/>
        </w:numPr>
        <w:jc w:val="both"/>
        <w:rPr/>
      </w:pPr>
      <w:r>
        <w:t>Use strong passwords.</w:t>
      </w:r>
    </w:p>
    <w:p>
      <w:pPr>
        <w:pStyle w:val="style179"/>
        <w:numPr>
          <w:ilvl w:val="0"/>
          <w:numId w:val="5"/>
        </w:numPr>
        <w:jc w:val="both"/>
        <w:rPr/>
      </w:pPr>
      <w:r>
        <w:t>Be kind and respectful online.</w:t>
      </w:r>
    </w:p>
    <w:p>
      <w:pPr>
        <w:pStyle w:val="style179"/>
        <w:numPr>
          <w:ilvl w:val="0"/>
          <w:numId w:val="5"/>
        </w:numPr>
        <w:jc w:val="both"/>
        <w:rPr/>
      </w:pPr>
      <w:r>
        <w:t>Never meet online strangers.</w:t>
      </w:r>
    </w:p>
    <w:p>
      <w:pPr>
        <w:pStyle w:val="style179"/>
        <w:numPr>
          <w:ilvl w:val="0"/>
          <w:numId w:val="5"/>
        </w:numPr>
        <w:jc w:val="both"/>
        <w:rPr/>
      </w:pPr>
      <w:r>
        <w:t>Tell a trusted adult if something worries you online.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Lesson:15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Managing Your Online Profile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a. What is online profile?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An online profile is the information about us that appears on the internet, such as our name, photo, posts, and comments.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b. How to protect your image online?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1. Think before you post – Post only things that are safe and appropriate.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2. Use a good profile photo – Choose a respectful and suitable photo.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3. Keep personal information private – Do not share your address, phone number, password, or school details with strangers.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4. Be kind online – Use polite and respectful words.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5. Check before sharing photos – Ask permission before posting pictures of others.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6. Use privacy settings – Choose who can see your profile and posts.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7. Avoid harmful content – Do not post anything that may hurt or embarrass you or others.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 xml:space="preserve">Notes: 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What we post online can stay online for a long time, so think before you click!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Lesson:16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Being Share-Aware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a. What is being share aware?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-Share-aware means thinking carefully before sharing anything online.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b. Why do you need to be share-aware?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1. Protect your privacy – Do not share personal information.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2. Stay safe – Strangers may misuse information you share.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3. Protect your image – Avoid sharing photos or posts that may embarrass you later.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4. Respect others – Do not share someone’s photo or information without permission.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5. Avoid spreading false information – Check information before sharing it.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6. Think before you post – Remember that online posts can be difficult to remove.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Notes: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Think before you share!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Lesson:17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Password Protection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a. What is password protection?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 password is a secret word, number, or combination used to protect an account or device.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bHow to create a strong passwords?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1. Use 8 or more characters.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2. Mix capital and small letters.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3. Add numbers and special symbols like @, #, or !.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4. Do not use your name, birthday, or phone number.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5. Use a different password for each account.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6. Never share your password with friends or strangers.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Notes: A strong password keeps your account safe!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  <w:lang w:val="en-US"/>
        </w:rPr>
      </w:pP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  <w:lang w:val="en-US"/>
        </w:rPr>
      </w:pP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  <w:lang w:val="en-US"/>
        </w:rPr>
      </w:pP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Lesson:18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Behaving Responsibly Online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a. What is behaving responsibly online?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ans: Being responsible online means using the internet safely, kindly, and respectfully.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b. Why Should You Think Carefully Before Posting?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1. Posts can stay online for a long time.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2. Others can see, save, or share your posts.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3. Unkind posts can hurt other people’s feelings.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4. Wrong information can spread quickly.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5. Your posts can affect your online image.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6. You should protect your privacy and safety.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Remember: Think before you post, because once it is online, it may be difficult to take back!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Lesson:19</w:t>
      </w:r>
    </w:p>
    <w:p>
      <w:pPr>
        <w:pStyle w:val="style179"/>
        <w:numPr>
          <w:ilvl w:val="0"/>
          <w:numId w:val="0"/>
        </w:numPr>
        <w:ind w:left="720" w:firstLine="0"/>
        <w:jc w:val="both"/>
        <w:rPr>
          <w:b/>
          <w:bCs/>
          <w:color w:val="800000"/>
          <w:sz w:val="28"/>
          <w:szCs w:val="28"/>
          <w:u w:val="double"/>
        </w:rPr>
      </w:pPr>
      <w:r>
        <w:rPr>
          <w:b/>
          <w:bCs/>
          <w:color w:val="800000"/>
          <w:sz w:val="28"/>
          <w:szCs w:val="28"/>
          <w:u w:val="double"/>
          <w:lang w:val="en-US"/>
        </w:rPr>
        <w:t>Behaving Responsibly Online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a. What do you mean by respecting others online?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ans: Respecting others online means being polite and accepting that people may have different opinions and beliefs.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b. Why Is It Important?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1. Everyone has the right to their own opinion.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2. We should listen to different ideas respectfully.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3. We should not insult, tease, or bully others online.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4. We should use kind and polite words.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5. We should avoid arguments and hurtful comments.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6. Respecting others helps make the internet a safe and friendly place.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  <w:r>
        <w:rPr>
          <w:lang w:val="en-US"/>
        </w:rPr>
        <w:t>Remember: We may have different opinions, but we should always treat each other with respect.</w:t>
      </w:r>
    </w:p>
    <w:p>
      <w:pPr>
        <w:pStyle w:val="style179"/>
        <w:numPr>
          <w:ilvl w:val="0"/>
          <w:numId w:val="0"/>
        </w:numPr>
        <w:ind w:left="720" w:firstLine="0"/>
        <w:jc w:val="both"/>
        <w:rPr/>
      </w:pPr>
    </w:p>
    <w:p>
      <w:pPr>
        <w:pStyle w:val="style0"/>
        <w:jc w:val="both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49</TotalTime>
  <Words>884</Words>
  <Characters>4383</Characters>
  <Application>WPS Office</Application>
  <Paragraphs>121</Paragraphs>
  <CharactersWithSpaces>5175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2026-07-23T06:52:32Z</dcterms:created>
  <dc:creator>RP6760</dc:creator>
  <lastModifiedBy>RP6760</lastModifiedBy>
  <dcterms:modified xsi:type="dcterms:W3CDTF">2026-09-07T06:42:53Z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996959a56b3240abbe3682d95b1ca63c</vt:lpwstr>
  </property>
</Properties>
</file>